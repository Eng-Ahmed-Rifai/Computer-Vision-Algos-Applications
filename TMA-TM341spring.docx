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E271CF" w14:textId="516E630A" w:rsidR="00CC3407" w:rsidRDefault="00CC3407" w:rsidP="00CC3407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</w:pPr>
      <w:r w:rsidRPr="00CC3407"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  <w:t>Question 1: (30 marks)</w:t>
      </w:r>
    </w:p>
    <w:p w14:paraId="5F673A58" w14:textId="77777777" w:rsidR="00EA4788" w:rsidRPr="00CC3407" w:rsidRDefault="00EA4788" w:rsidP="00CC3407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</w:pPr>
    </w:p>
    <w:p w14:paraId="10780AAC" w14:textId="77777777" w:rsidR="00D9564D" w:rsidRDefault="00D9564D" w:rsidP="00D9564D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Write a Python code and </w:t>
      </w:r>
      <w:proofErr w:type="gramStart"/>
      <w:r>
        <w:rPr>
          <w:rFonts w:asciiTheme="majorBidi" w:hAnsiTheme="majorBidi" w:cstheme="majorBidi"/>
          <w:color w:val="000000" w:themeColor="text1"/>
          <w:sz w:val="28"/>
          <w:szCs w:val="28"/>
        </w:rPr>
        <w:t>using</w:t>
      </w:r>
      <w:proofErr w:type="gramEnd"/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28"/>
          <w:szCs w:val="28"/>
        </w:rPr>
        <w:t>openCV</w:t>
      </w:r>
      <w:proofErr w:type="spellEnd"/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Library to:</w:t>
      </w:r>
    </w:p>
    <w:p w14:paraId="154CC942" w14:textId="77777777" w:rsidR="00EA4788" w:rsidRPr="009212EF" w:rsidRDefault="00EA4788" w:rsidP="00CC3407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1F404533" w14:textId="2BB49B3C" w:rsidR="002C5CDC" w:rsidRDefault="00EA4788" w:rsidP="005D344C">
      <w:pPr>
        <w:pStyle w:val="ListParagraph"/>
        <w:numPr>
          <w:ilvl w:val="0"/>
          <w:numId w:val="2"/>
        </w:numPr>
        <w:spacing w:after="160" w:line="259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Read </w:t>
      </w:r>
      <w:r w:rsidR="00C96481">
        <w:rPr>
          <w:rFonts w:asciiTheme="majorBidi" w:hAnsiTheme="majorBidi" w:cstheme="majorBidi"/>
          <w:color w:val="000000" w:themeColor="text1"/>
          <w:sz w:val="28"/>
          <w:szCs w:val="28"/>
        </w:rPr>
        <w:t>uttower</w:t>
      </w:r>
      <w:r w:rsidR="002C5CDC">
        <w:rPr>
          <w:rFonts w:asciiTheme="majorBidi" w:hAnsiTheme="majorBidi" w:cstheme="majorBidi"/>
          <w:color w:val="000000" w:themeColor="text1"/>
          <w:sz w:val="28"/>
          <w:szCs w:val="28"/>
        </w:rPr>
        <w:t>1</w:t>
      </w:r>
      <w:r w:rsidR="00CC3407" w:rsidRPr="009212EF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and </w:t>
      </w:r>
      <w:r w:rsidR="00C96481">
        <w:rPr>
          <w:rFonts w:asciiTheme="majorBidi" w:hAnsiTheme="majorBidi" w:cstheme="majorBidi"/>
          <w:color w:val="000000" w:themeColor="text1"/>
          <w:sz w:val="28"/>
          <w:szCs w:val="28"/>
        </w:rPr>
        <w:t>uttower</w:t>
      </w:r>
      <w:r w:rsidR="00CC3407" w:rsidRPr="009212EF">
        <w:rPr>
          <w:rFonts w:asciiTheme="majorBidi" w:hAnsiTheme="majorBidi" w:cstheme="majorBidi"/>
          <w:color w:val="000000" w:themeColor="text1"/>
          <w:sz w:val="28"/>
          <w:szCs w:val="28"/>
        </w:rPr>
        <w:t>2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  <w:r w:rsidR="002C5CDC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images 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>in the attached file</w:t>
      </w:r>
      <w:r w:rsidR="00B13DE8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as img1 and img2</w:t>
      </w:r>
      <w:r w:rsidR="002C5CDC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  <w:r w:rsidR="00B13DE8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then </w:t>
      </w:r>
      <w:r w:rsidR="002C5CDC">
        <w:rPr>
          <w:rFonts w:asciiTheme="majorBidi" w:hAnsiTheme="majorBidi" w:cstheme="majorBidi"/>
          <w:color w:val="000000" w:themeColor="text1"/>
          <w:sz w:val="28"/>
          <w:szCs w:val="28"/>
        </w:rPr>
        <w:t>d</w:t>
      </w:r>
      <w:r w:rsidR="00CC3407" w:rsidRPr="002C5CDC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isplay the </w:t>
      </w:r>
      <w:r w:rsidR="002C5CDC">
        <w:rPr>
          <w:rFonts w:asciiTheme="majorBidi" w:hAnsiTheme="majorBidi" w:cstheme="majorBidi"/>
          <w:color w:val="000000" w:themeColor="text1"/>
          <w:sz w:val="28"/>
          <w:szCs w:val="28"/>
        </w:rPr>
        <w:t>two images horizontally as indicated below</w:t>
      </w:r>
    </w:p>
    <w:p w14:paraId="73CBC0CE" w14:textId="37FC042D" w:rsidR="002C5CDC" w:rsidRPr="00C96481" w:rsidRDefault="00C96481" w:rsidP="002C5CDC">
      <w:pPr>
        <w:pStyle w:val="ListParagraph"/>
        <w:spacing w:after="160" w:line="259" w:lineRule="auto"/>
        <w:jc w:val="center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DB34C42" wp14:editId="31EBA3EA">
            <wp:extent cx="6067425" cy="2124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27817" w14:textId="6E259FA8" w:rsidR="0070250A" w:rsidRPr="0070250A" w:rsidRDefault="002C5CDC" w:rsidP="005D344C">
      <w:pPr>
        <w:pStyle w:val="ListParagraph"/>
        <w:numPr>
          <w:ilvl w:val="0"/>
          <w:numId w:val="2"/>
        </w:numPr>
        <w:spacing w:after="160" w:line="259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>Apply SIFT feature extraction on the above two images and display the number of detected features</w:t>
      </w:r>
    </w:p>
    <w:p w14:paraId="61FF5427" w14:textId="153F83B7" w:rsidR="00D9564D" w:rsidRDefault="002C5CDC" w:rsidP="005D344C">
      <w:pPr>
        <w:pStyle w:val="ListParagraph"/>
        <w:numPr>
          <w:ilvl w:val="0"/>
          <w:numId w:val="2"/>
        </w:numPr>
        <w:spacing w:after="160" w:line="259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>Apply Brute Force Matcher on the above two images</w:t>
      </w:r>
      <w:r w:rsidR="00B13DE8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and display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SIFT </w:t>
      </w:r>
      <w:r w:rsidR="00B13DE8">
        <w:rPr>
          <w:rFonts w:asciiTheme="majorBidi" w:hAnsiTheme="majorBidi" w:cstheme="majorBidi"/>
          <w:color w:val="000000" w:themeColor="text1"/>
          <w:sz w:val="28"/>
          <w:szCs w:val="28"/>
        </w:rPr>
        <w:t>matches</w:t>
      </w:r>
    </w:p>
    <w:p w14:paraId="40ACC93D" w14:textId="514ECEC4" w:rsidR="00D63542" w:rsidRDefault="00D63542" w:rsidP="00D63542">
      <w:pPr>
        <w:pStyle w:val="ListParagraph"/>
        <w:spacing w:after="160" w:line="259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noProof/>
          <w:color w:val="000000" w:themeColor="text1"/>
          <w:sz w:val="28"/>
          <w:szCs w:val="28"/>
        </w:rPr>
        <w:drawing>
          <wp:inline distT="0" distB="0" distL="0" distR="0" wp14:anchorId="60580080" wp14:editId="3271C2E6">
            <wp:extent cx="6067425" cy="23145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3BFF5" w14:textId="5B98654C" w:rsidR="00C96481" w:rsidRPr="00D63542" w:rsidRDefault="00C96481" w:rsidP="005D344C">
      <w:pPr>
        <w:pStyle w:val="ListParagraph"/>
        <w:numPr>
          <w:ilvl w:val="0"/>
          <w:numId w:val="2"/>
        </w:numPr>
        <w:spacing w:after="160" w:line="259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>F</w:t>
      </w:r>
      <w:r w:rsidR="00B13DE8" w:rsidRPr="00C96481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ind the </w:t>
      </w:r>
      <w:proofErr w:type="spellStart"/>
      <w:r w:rsidR="00B13DE8" w:rsidRPr="00C96481">
        <w:rPr>
          <w:rFonts w:asciiTheme="majorBidi" w:hAnsiTheme="majorBidi" w:cstheme="majorBidi"/>
          <w:color w:val="000000" w:themeColor="text1"/>
          <w:sz w:val="28"/>
          <w:szCs w:val="28"/>
        </w:rPr>
        <w:t>homography</w:t>
      </w:r>
      <w:proofErr w:type="spellEnd"/>
      <w:r w:rsidR="00B13DE8" w:rsidRPr="00C96481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between two images</w:t>
      </w:r>
      <w:r w:rsidR="00D63542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, </w:t>
      </w:r>
      <w:r w:rsidR="00D63542" w:rsidRPr="00D63542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Warp img2 onto img1 using the </w:t>
      </w:r>
      <w:proofErr w:type="spellStart"/>
      <w:r w:rsidR="00D63542" w:rsidRPr="00D63542">
        <w:rPr>
          <w:rFonts w:asciiTheme="majorBidi" w:hAnsiTheme="majorBidi" w:cstheme="majorBidi"/>
          <w:color w:val="000000" w:themeColor="text1"/>
          <w:sz w:val="28"/>
          <w:szCs w:val="28"/>
        </w:rPr>
        <w:t>homography</w:t>
      </w:r>
      <w:proofErr w:type="spellEnd"/>
      <w:r w:rsidR="00D63542" w:rsidRPr="00D63542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matrix</w:t>
      </w:r>
      <w:r w:rsidR="00B13DE8" w:rsidRPr="00D63542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and</w:t>
      </w:r>
      <w:r w:rsidR="00D63542" w:rsidRPr="00D63542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  <w:r w:rsidRPr="00D63542">
        <w:rPr>
          <w:rFonts w:asciiTheme="majorBidi" w:hAnsiTheme="majorBidi" w:cstheme="majorBidi"/>
          <w:color w:val="000000" w:themeColor="text1"/>
          <w:sz w:val="28"/>
          <w:szCs w:val="28"/>
        </w:rPr>
        <w:t>Overlay img1 onto the resulting image (creating the panorama)</w:t>
      </w:r>
      <w:r w:rsidR="00D63542" w:rsidRPr="00D63542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and prove that the output will be as follows</w:t>
      </w:r>
    </w:p>
    <w:p w14:paraId="6FD2ACB8" w14:textId="3DC76BB9" w:rsidR="00B13DE8" w:rsidRDefault="00D63542" w:rsidP="75A259FD">
      <w:pPr>
        <w:pStyle w:val="ListParagraph"/>
        <w:spacing w:after="160" w:line="259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D6EE28" wp14:editId="2C45FDB6">
            <wp:extent cx="5763102" cy="2198484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102" cy="219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4AD4" w14:textId="0B87B25F" w:rsidR="00CC3407" w:rsidRDefault="00CC3407" w:rsidP="00CC3407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</w:pPr>
      <w:r w:rsidRPr="00CC3407"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  <w:t>Question 2: (30 marks)</w:t>
      </w:r>
    </w:p>
    <w:p w14:paraId="6F1931E0" w14:textId="7C2FBE0C" w:rsidR="00EA4788" w:rsidRDefault="00EA4788" w:rsidP="00CC3407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</w:pPr>
    </w:p>
    <w:p w14:paraId="21A17C2F" w14:textId="77777777" w:rsidR="002A01EC" w:rsidRPr="001F5886" w:rsidRDefault="002A01EC" w:rsidP="002A01EC">
      <w:pPr>
        <w:spacing w:after="160" w:line="259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1F5886">
        <w:rPr>
          <w:rFonts w:asciiTheme="majorBidi" w:hAnsiTheme="majorBidi" w:cstheme="majorBidi"/>
          <w:color w:val="000000" w:themeColor="text1"/>
          <w:sz w:val="28"/>
          <w:szCs w:val="28"/>
        </w:rPr>
        <w:t>Write a Python code using OpenCV to:</w:t>
      </w:r>
    </w:p>
    <w:p w14:paraId="4B25DBA2" w14:textId="29EBFE35" w:rsidR="002A01EC" w:rsidRPr="001F5886" w:rsidRDefault="002A01EC" w:rsidP="005D344C">
      <w:pPr>
        <w:pStyle w:val="ListParagraph"/>
        <w:numPr>
          <w:ilvl w:val="0"/>
          <w:numId w:val="3"/>
        </w:numPr>
        <w:spacing w:after="160" w:line="259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1F5886">
        <w:rPr>
          <w:rFonts w:asciiTheme="majorBidi" w:hAnsiTheme="majorBidi" w:cstheme="majorBidi"/>
          <w:color w:val="000000" w:themeColor="text1"/>
          <w:sz w:val="28"/>
          <w:szCs w:val="28"/>
        </w:rPr>
        <w:t>Read a</w:t>
      </w:r>
      <w:r w:rsidR="00134FB2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jpg</w:t>
      </w:r>
      <w:r w:rsidRPr="001F5886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image </w:t>
      </w:r>
      <w:r w:rsidR="00134FB2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of your choice </w:t>
      </w:r>
      <w:r w:rsidRPr="001F5886">
        <w:rPr>
          <w:rFonts w:asciiTheme="majorBidi" w:hAnsiTheme="majorBidi" w:cstheme="majorBidi"/>
          <w:color w:val="000000" w:themeColor="text1"/>
          <w:sz w:val="28"/>
          <w:szCs w:val="28"/>
        </w:rPr>
        <w:t>and convert it to grayscale.</w:t>
      </w:r>
    </w:p>
    <w:p w14:paraId="0667B769" w14:textId="77777777" w:rsidR="002A01EC" w:rsidRDefault="002A01EC" w:rsidP="005D344C">
      <w:pPr>
        <w:pStyle w:val="ListParagraph"/>
        <w:numPr>
          <w:ilvl w:val="0"/>
          <w:numId w:val="3"/>
        </w:numPr>
        <w:spacing w:after="160" w:line="259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1F5886">
        <w:rPr>
          <w:rFonts w:asciiTheme="majorBidi" w:hAnsiTheme="majorBidi" w:cstheme="majorBidi"/>
          <w:color w:val="000000" w:themeColor="text1"/>
          <w:sz w:val="28"/>
          <w:szCs w:val="28"/>
        </w:rPr>
        <w:t>Apply a Gaussian Blur to the grayscale image and display the blurred image.</w:t>
      </w:r>
    </w:p>
    <w:p w14:paraId="53F3FDA7" w14:textId="77777777" w:rsidR="002A01EC" w:rsidRDefault="002A01EC" w:rsidP="005D344C">
      <w:pPr>
        <w:pStyle w:val="ListParagraph"/>
        <w:numPr>
          <w:ilvl w:val="0"/>
          <w:numId w:val="3"/>
        </w:numPr>
        <w:spacing w:after="160" w:line="259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1F5886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Detect edges in the image using </w:t>
      </w:r>
      <w:proofErr w:type="gramStart"/>
      <w:r w:rsidRPr="001F5886">
        <w:rPr>
          <w:rFonts w:asciiTheme="majorBidi" w:hAnsiTheme="majorBidi" w:cstheme="majorBidi"/>
          <w:color w:val="000000" w:themeColor="text1"/>
          <w:sz w:val="28"/>
          <w:szCs w:val="28"/>
        </w:rPr>
        <w:t>the Canny</w:t>
      </w:r>
      <w:proofErr w:type="gramEnd"/>
      <w:r w:rsidRPr="001F5886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edge detection algorithm and show the edges.</w:t>
      </w:r>
    </w:p>
    <w:p w14:paraId="5256C696" w14:textId="77777777" w:rsidR="002A01EC" w:rsidRDefault="002A01EC" w:rsidP="005D344C">
      <w:pPr>
        <w:pStyle w:val="ListParagraph"/>
        <w:numPr>
          <w:ilvl w:val="0"/>
          <w:numId w:val="3"/>
        </w:numPr>
        <w:spacing w:after="160" w:line="259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1F5886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Perform image thresholding using Otsu’s method and show the </w:t>
      </w:r>
      <w:proofErr w:type="spellStart"/>
      <w:r w:rsidRPr="001F5886">
        <w:rPr>
          <w:rFonts w:asciiTheme="majorBidi" w:hAnsiTheme="majorBidi" w:cstheme="majorBidi"/>
          <w:color w:val="000000" w:themeColor="text1"/>
          <w:sz w:val="28"/>
          <w:szCs w:val="28"/>
        </w:rPr>
        <w:t>thresholded</w:t>
      </w:r>
      <w:proofErr w:type="spellEnd"/>
      <w:r w:rsidRPr="001F5886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image.</w:t>
      </w:r>
    </w:p>
    <w:p w14:paraId="660D36F1" w14:textId="77777777" w:rsidR="002A01EC" w:rsidRDefault="002A01EC" w:rsidP="005D344C">
      <w:pPr>
        <w:pStyle w:val="ListParagraph"/>
        <w:numPr>
          <w:ilvl w:val="0"/>
          <w:numId w:val="3"/>
        </w:numPr>
        <w:spacing w:after="160" w:line="259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1F5886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Detect contours in the </w:t>
      </w:r>
      <w:proofErr w:type="spellStart"/>
      <w:r w:rsidRPr="001F5886">
        <w:rPr>
          <w:rFonts w:asciiTheme="majorBidi" w:hAnsiTheme="majorBidi" w:cstheme="majorBidi"/>
          <w:color w:val="000000" w:themeColor="text1"/>
          <w:sz w:val="28"/>
          <w:szCs w:val="28"/>
        </w:rPr>
        <w:t>thresholded</w:t>
      </w:r>
      <w:proofErr w:type="spellEnd"/>
      <w:r w:rsidRPr="001F5886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image, draw them on the original image, and display the result.</w:t>
      </w:r>
    </w:p>
    <w:p w14:paraId="24019C36" w14:textId="77777777" w:rsidR="002A01EC" w:rsidRDefault="002A01EC" w:rsidP="005D344C">
      <w:pPr>
        <w:pStyle w:val="ListParagraph"/>
        <w:numPr>
          <w:ilvl w:val="0"/>
          <w:numId w:val="3"/>
        </w:numPr>
        <w:spacing w:after="160" w:line="259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1F5886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Resize the original image to half its original dimensions, then perform a downscale operation and display the results.</w:t>
      </w:r>
    </w:p>
    <w:p w14:paraId="1A024396" w14:textId="1DB68D90" w:rsidR="008814C1" w:rsidRDefault="002A01EC" w:rsidP="75A259FD">
      <w:pPr>
        <w:pStyle w:val="ListParagraph"/>
        <w:numPr>
          <w:ilvl w:val="0"/>
          <w:numId w:val="3"/>
        </w:numPr>
        <w:spacing w:after="160" w:line="259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75A259FD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Apply a Morphological operation on the </w:t>
      </w:r>
      <w:proofErr w:type="spellStart"/>
      <w:r w:rsidRPr="75A259FD">
        <w:rPr>
          <w:rFonts w:asciiTheme="majorBidi" w:hAnsiTheme="majorBidi" w:cstheme="majorBidi"/>
          <w:color w:val="000000" w:themeColor="text1"/>
          <w:sz w:val="28"/>
          <w:szCs w:val="28"/>
        </w:rPr>
        <w:t>thresholded</w:t>
      </w:r>
      <w:proofErr w:type="spellEnd"/>
      <w:r w:rsidRPr="75A259FD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  <w:proofErr w:type="gramStart"/>
      <w:r w:rsidRPr="75A259FD">
        <w:rPr>
          <w:rFonts w:asciiTheme="majorBidi" w:hAnsiTheme="majorBidi" w:cstheme="majorBidi"/>
          <w:color w:val="000000" w:themeColor="text1"/>
          <w:sz w:val="28"/>
          <w:szCs w:val="28"/>
        </w:rPr>
        <w:t>image, and</w:t>
      </w:r>
      <w:proofErr w:type="gramEnd"/>
      <w:r w:rsidRPr="75A259FD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show the output.</w:t>
      </w:r>
    </w:p>
    <w:p w14:paraId="3E939612" w14:textId="71BCD8DE" w:rsidR="75A259FD" w:rsidRDefault="75A259FD" w:rsidP="75A259FD">
      <w:pPr>
        <w:pStyle w:val="ListParagraph"/>
        <w:numPr>
          <w:ilvl w:val="0"/>
          <w:numId w:val="3"/>
        </w:numPr>
        <w:spacing w:after="160" w:line="259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5D9D762C" w14:textId="5EA3C475" w:rsidR="00EA4788" w:rsidRPr="00EA4788" w:rsidRDefault="00CC3407" w:rsidP="75A259FD">
      <w:pPr>
        <w:pStyle w:val="Heading4"/>
        <w:numPr>
          <w:ilvl w:val="0"/>
          <w:numId w:val="0"/>
        </w:numPr>
        <w:shd w:val="clear" w:color="auto" w:fill="FFFFFF" w:themeFill="background1"/>
        <w:spacing w:before="120" w:after="240"/>
        <w:rPr>
          <w:rFonts w:asciiTheme="majorBidi" w:eastAsia="Times New Roman" w:hAnsiTheme="majorBidi" w:cstheme="majorBidi"/>
          <w:i/>
          <w:iCs/>
          <w:color w:val="000000" w:themeColor="text1"/>
          <w:u w:val="single"/>
        </w:rPr>
      </w:pPr>
      <w:r w:rsidRPr="75A259FD">
        <w:rPr>
          <w:rFonts w:asciiTheme="majorBidi" w:hAnsiTheme="majorBidi" w:cstheme="majorBidi"/>
          <w:color w:val="000000" w:themeColor="text1"/>
          <w:u w:val="single"/>
        </w:rPr>
        <w:t xml:space="preserve">Question 3: </w:t>
      </w:r>
      <w:r w:rsidRPr="75A259FD">
        <w:rPr>
          <w:rFonts w:asciiTheme="majorBidi" w:eastAsia="Times New Roman" w:hAnsiTheme="majorBidi" w:cstheme="majorBidi"/>
          <w:i/>
          <w:iCs/>
          <w:color w:val="000000" w:themeColor="text1"/>
          <w:u w:val="single"/>
        </w:rPr>
        <w:t>(40 marks)</w:t>
      </w:r>
    </w:p>
    <w:p w14:paraId="3D4765B1" w14:textId="052F2363" w:rsidR="007E0D54" w:rsidRPr="0034746E" w:rsidRDefault="007E0D54" w:rsidP="007E0D54">
      <w:pPr>
        <w:pStyle w:val="NormalWeb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Coursera Guided Projects. </w:t>
      </w:r>
      <w:r w:rsidRPr="0034746E">
        <w:rPr>
          <w:color w:val="000000"/>
          <w:sz w:val="28"/>
          <w:szCs w:val="28"/>
        </w:rPr>
        <w:t xml:space="preserve">Complete </w:t>
      </w:r>
      <w:r>
        <w:rPr>
          <w:color w:val="000000"/>
          <w:sz w:val="28"/>
          <w:szCs w:val="28"/>
        </w:rPr>
        <w:t xml:space="preserve">only </w:t>
      </w:r>
      <w:r w:rsidRPr="007E0D54">
        <w:rPr>
          <w:b/>
          <w:bCs/>
          <w:color w:val="000000"/>
          <w:sz w:val="28"/>
          <w:szCs w:val="28"/>
        </w:rPr>
        <w:t>two</w:t>
      </w:r>
      <w:r w:rsidRPr="0034746E">
        <w:rPr>
          <w:color w:val="000000"/>
          <w:sz w:val="28"/>
          <w:szCs w:val="28"/>
        </w:rPr>
        <w:t xml:space="preserve"> Coursera guided projects.</w:t>
      </w:r>
    </w:p>
    <w:p w14:paraId="771504B3" w14:textId="6181FC8B" w:rsidR="007E0D54" w:rsidRPr="0034746E" w:rsidRDefault="007E0D54" w:rsidP="007E0D54">
      <w:pPr>
        <w:pStyle w:val="NormalWeb"/>
        <w:rPr>
          <w:color w:val="000000"/>
          <w:sz w:val="28"/>
          <w:szCs w:val="28"/>
        </w:rPr>
      </w:pPr>
      <w:r w:rsidRPr="0034746E">
        <w:rPr>
          <w:color w:val="000000"/>
          <w:sz w:val="28"/>
          <w:szCs w:val="28"/>
        </w:rPr>
        <w:t xml:space="preserve">CGP.1 </w:t>
      </w:r>
      <w:hyperlink r:id="rId13" w:anchor="details" w:history="1">
        <w:r w:rsidRPr="0034746E">
          <w:rPr>
            <w:rStyle w:val="Hyperlink"/>
            <w:sz w:val="28"/>
            <w:szCs w:val="28"/>
          </w:rPr>
          <w:t>Build machine learning image classifier with python</w:t>
        </w:r>
      </w:hyperlink>
      <w:r>
        <w:rPr>
          <w:color w:val="000000"/>
          <w:sz w:val="28"/>
          <w:szCs w:val="28"/>
        </w:rPr>
        <w:t xml:space="preserve"> </w:t>
      </w:r>
    </w:p>
    <w:p w14:paraId="7C623937" w14:textId="7AA933AD" w:rsidR="007E0D54" w:rsidRPr="0034746E" w:rsidRDefault="007E0D54" w:rsidP="007E0D54">
      <w:pPr>
        <w:pStyle w:val="NormalWeb"/>
        <w:rPr>
          <w:color w:val="000000"/>
          <w:sz w:val="28"/>
          <w:szCs w:val="28"/>
        </w:rPr>
      </w:pPr>
      <w:r w:rsidRPr="0034746E">
        <w:rPr>
          <w:color w:val="000000"/>
          <w:sz w:val="28"/>
          <w:szCs w:val="28"/>
        </w:rPr>
        <w:t xml:space="preserve">CGP.2 </w:t>
      </w:r>
      <w:hyperlink r:id="rId14" w:anchor="details" w:history="1">
        <w:r w:rsidRPr="0034746E">
          <w:rPr>
            <w:rStyle w:val="Hyperlink"/>
            <w:sz w:val="28"/>
            <w:szCs w:val="28"/>
          </w:rPr>
          <w:t xml:space="preserve">Aerial image segmentation with </w:t>
        </w:r>
        <w:proofErr w:type="spellStart"/>
        <w:r w:rsidRPr="0034746E">
          <w:rPr>
            <w:rStyle w:val="Hyperlink"/>
            <w:sz w:val="28"/>
            <w:szCs w:val="28"/>
          </w:rPr>
          <w:t>pytorch</w:t>
        </w:r>
        <w:proofErr w:type="spellEnd"/>
      </w:hyperlink>
      <w:r>
        <w:rPr>
          <w:color w:val="000000"/>
          <w:sz w:val="28"/>
          <w:szCs w:val="28"/>
        </w:rPr>
        <w:t xml:space="preserve"> </w:t>
      </w:r>
    </w:p>
    <w:p w14:paraId="5F39EC4A" w14:textId="631777D7" w:rsidR="007E0D54" w:rsidRDefault="007E0D54" w:rsidP="007E0D54">
      <w:pPr>
        <w:pStyle w:val="NormalWeb"/>
        <w:rPr>
          <w:color w:val="000000"/>
          <w:sz w:val="28"/>
          <w:szCs w:val="28"/>
        </w:rPr>
      </w:pPr>
      <w:r w:rsidRPr="0034746E">
        <w:rPr>
          <w:color w:val="000000"/>
          <w:sz w:val="28"/>
          <w:szCs w:val="28"/>
        </w:rPr>
        <w:t xml:space="preserve">CGP.3 </w:t>
      </w:r>
      <w:hyperlink r:id="rId15" w:history="1">
        <w:r w:rsidRPr="0034746E">
          <w:rPr>
            <w:rStyle w:val="Hyperlink"/>
            <w:sz w:val="28"/>
            <w:szCs w:val="28"/>
          </w:rPr>
          <w:t xml:space="preserve">Object localization </w:t>
        </w:r>
        <w:proofErr w:type="spellStart"/>
        <w:r w:rsidRPr="0034746E">
          <w:rPr>
            <w:rStyle w:val="Hyperlink"/>
            <w:sz w:val="28"/>
            <w:szCs w:val="28"/>
          </w:rPr>
          <w:t>tensorflow</w:t>
        </w:r>
        <w:proofErr w:type="spellEnd"/>
      </w:hyperlink>
      <w:r>
        <w:rPr>
          <w:color w:val="000000"/>
          <w:sz w:val="28"/>
          <w:szCs w:val="28"/>
        </w:rPr>
        <w:t xml:space="preserve"> </w:t>
      </w:r>
    </w:p>
    <w:p w14:paraId="165D5723" w14:textId="15774138" w:rsidR="007E0D54" w:rsidRPr="0034746E" w:rsidRDefault="007E0D54" w:rsidP="007E0D54">
      <w:pPr>
        <w:pStyle w:val="NormalWeb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CGP.4 </w:t>
      </w:r>
      <w:hyperlink r:id="rId16" w:history="1">
        <w:r w:rsidRPr="007E0D54">
          <w:rPr>
            <w:rStyle w:val="Hyperlink"/>
            <w:sz w:val="28"/>
            <w:szCs w:val="28"/>
          </w:rPr>
          <w:t xml:space="preserve">deep learning with </w:t>
        </w:r>
        <w:proofErr w:type="spellStart"/>
        <w:r w:rsidRPr="007E0D54">
          <w:rPr>
            <w:rStyle w:val="Hyperlink"/>
            <w:sz w:val="28"/>
            <w:szCs w:val="28"/>
          </w:rPr>
          <w:t>pytorch</w:t>
        </w:r>
        <w:proofErr w:type="spellEnd"/>
        <w:r w:rsidRPr="007E0D54">
          <w:rPr>
            <w:rStyle w:val="Hyperlink"/>
            <w:sz w:val="28"/>
            <w:szCs w:val="28"/>
          </w:rPr>
          <w:t xml:space="preserve"> image segmentation</w:t>
        </w:r>
      </w:hyperlink>
    </w:p>
    <w:p w14:paraId="0BA8F83C" w14:textId="2AA7C94E" w:rsidR="001E2720" w:rsidRPr="001E2720" w:rsidRDefault="001E2720" w:rsidP="00CC3407">
      <w:pPr>
        <w:rPr>
          <w:rFonts w:ascii="Arial" w:hAnsi="Arial" w:cs="Arial"/>
          <w:sz w:val="24"/>
          <w:szCs w:val="24"/>
        </w:rPr>
      </w:pPr>
    </w:p>
    <w:sectPr w:rsidR="001E2720" w:rsidRPr="001E2720" w:rsidSect="00047A0B">
      <w:footerReference w:type="default" r:id="rId17"/>
      <w:pgSz w:w="12240" w:h="15840"/>
      <w:pgMar w:top="1540" w:right="1340" w:bottom="280" w:left="1340" w:header="1343" w:footer="4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032C63" w14:textId="77777777" w:rsidR="00D80C76" w:rsidRDefault="00D80C76">
      <w:r>
        <w:separator/>
      </w:r>
    </w:p>
  </w:endnote>
  <w:endnote w:type="continuationSeparator" w:id="0">
    <w:p w14:paraId="1DC93409" w14:textId="77777777" w:rsidR="00D80C76" w:rsidRDefault="00D80C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2067781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388538D7" w14:textId="108F29FF" w:rsidR="00047A0B" w:rsidRDefault="00047A0B" w:rsidP="00047A0B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34FB2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34FB2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0487C24" w14:textId="5F4BA942" w:rsidR="00632F3D" w:rsidRDefault="00632F3D">
    <w:pPr>
      <w:spacing w:line="200" w:lineRule="exac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2ADE35" w14:textId="77777777" w:rsidR="00D80C76" w:rsidRDefault="00D80C76">
      <w:r>
        <w:separator/>
      </w:r>
    </w:p>
  </w:footnote>
  <w:footnote w:type="continuationSeparator" w:id="0">
    <w:p w14:paraId="420E7857" w14:textId="77777777" w:rsidR="00D80C76" w:rsidRDefault="00D80C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5F27E7"/>
    <w:multiLevelType w:val="hybridMultilevel"/>
    <w:tmpl w:val="6BAC256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102F22"/>
    <w:multiLevelType w:val="hybridMultilevel"/>
    <w:tmpl w:val="E55C86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5D15EA"/>
    <w:multiLevelType w:val="multilevel"/>
    <w:tmpl w:val="EE7A61D4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958439249">
    <w:abstractNumId w:val="2"/>
  </w:num>
  <w:num w:numId="2" w16cid:durableId="1792820784">
    <w:abstractNumId w:val="0"/>
  </w:num>
  <w:num w:numId="3" w16cid:durableId="357967408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2937"/>
    <w:rsid w:val="00004F82"/>
    <w:rsid w:val="00047A0B"/>
    <w:rsid w:val="00064E22"/>
    <w:rsid w:val="000807DC"/>
    <w:rsid w:val="000821B1"/>
    <w:rsid w:val="00096554"/>
    <w:rsid w:val="000973D8"/>
    <w:rsid w:val="000B4F7C"/>
    <w:rsid w:val="000C0287"/>
    <w:rsid w:val="000D7A9E"/>
    <w:rsid w:val="000F27FA"/>
    <w:rsid w:val="0010314C"/>
    <w:rsid w:val="00104557"/>
    <w:rsid w:val="0012074F"/>
    <w:rsid w:val="00121800"/>
    <w:rsid w:val="00134EB2"/>
    <w:rsid w:val="00134FB2"/>
    <w:rsid w:val="00135F04"/>
    <w:rsid w:val="001466E6"/>
    <w:rsid w:val="00155A81"/>
    <w:rsid w:val="0015657B"/>
    <w:rsid w:val="00191583"/>
    <w:rsid w:val="001D265E"/>
    <w:rsid w:val="001E2720"/>
    <w:rsid w:val="001E55ED"/>
    <w:rsid w:val="001E5F8F"/>
    <w:rsid w:val="001E71FE"/>
    <w:rsid w:val="001F3EF9"/>
    <w:rsid w:val="00230B88"/>
    <w:rsid w:val="00234EC3"/>
    <w:rsid w:val="00237746"/>
    <w:rsid w:val="00254A8D"/>
    <w:rsid w:val="00287C25"/>
    <w:rsid w:val="00297098"/>
    <w:rsid w:val="002A01EC"/>
    <w:rsid w:val="002A1C3B"/>
    <w:rsid w:val="002B0D3E"/>
    <w:rsid w:val="002B50B7"/>
    <w:rsid w:val="002B6854"/>
    <w:rsid w:val="002C5AD8"/>
    <w:rsid w:val="002C5CDC"/>
    <w:rsid w:val="002D7915"/>
    <w:rsid w:val="002E7E6F"/>
    <w:rsid w:val="002F0A1C"/>
    <w:rsid w:val="002F56C6"/>
    <w:rsid w:val="00316DCA"/>
    <w:rsid w:val="0032403D"/>
    <w:rsid w:val="00327E97"/>
    <w:rsid w:val="00355967"/>
    <w:rsid w:val="00367CFF"/>
    <w:rsid w:val="00371A02"/>
    <w:rsid w:val="0037679F"/>
    <w:rsid w:val="00391C07"/>
    <w:rsid w:val="003B06E1"/>
    <w:rsid w:val="003F3870"/>
    <w:rsid w:val="00410FE4"/>
    <w:rsid w:val="00411C8F"/>
    <w:rsid w:val="00414A26"/>
    <w:rsid w:val="004248F7"/>
    <w:rsid w:val="00440DDB"/>
    <w:rsid w:val="004440AE"/>
    <w:rsid w:val="00446A11"/>
    <w:rsid w:val="004560E3"/>
    <w:rsid w:val="0047345E"/>
    <w:rsid w:val="004744E8"/>
    <w:rsid w:val="004844D7"/>
    <w:rsid w:val="004937F0"/>
    <w:rsid w:val="00495117"/>
    <w:rsid w:val="004B04BC"/>
    <w:rsid w:val="004B433D"/>
    <w:rsid w:val="004B4741"/>
    <w:rsid w:val="004B5334"/>
    <w:rsid w:val="004C2294"/>
    <w:rsid w:val="004D2FD8"/>
    <w:rsid w:val="004E3066"/>
    <w:rsid w:val="005073EC"/>
    <w:rsid w:val="00507536"/>
    <w:rsid w:val="00512562"/>
    <w:rsid w:val="00526B2C"/>
    <w:rsid w:val="00542C6D"/>
    <w:rsid w:val="00552B3F"/>
    <w:rsid w:val="005568D0"/>
    <w:rsid w:val="005701AC"/>
    <w:rsid w:val="0059428F"/>
    <w:rsid w:val="00595EAC"/>
    <w:rsid w:val="005A1A74"/>
    <w:rsid w:val="005C1FFE"/>
    <w:rsid w:val="005C2C52"/>
    <w:rsid w:val="005C5C21"/>
    <w:rsid w:val="005C6228"/>
    <w:rsid w:val="005D344C"/>
    <w:rsid w:val="005F34A6"/>
    <w:rsid w:val="00616DA7"/>
    <w:rsid w:val="00632F3D"/>
    <w:rsid w:val="00662330"/>
    <w:rsid w:val="0066496E"/>
    <w:rsid w:val="00674F77"/>
    <w:rsid w:val="00681D66"/>
    <w:rsid w:val="006903AB"/>
    <w:rsid w:val="006C16C8"/>
    <w:rsid w:val="0070250A"/>
    <w:rsid w:val="0070330B"/>
    <w:rsid w:val="00713867"/>
    <w:rsid w:val="00736621"/>
    <w:rsid w:val="00752648"/>
    <w:rsid w:val="00764C6D"/>
    <w:rsid w:val="00767D4A"/>
    <w:rsid w:val="007D4E83"/>
    <w:rsid w:val="007D5EE4"/>
    <w:rsid w:val="007E0A3F"/>
    <w:rsid w:val="007E0A5B"/>
    <w:rsid w:val="007E0D54"/>
    <w:rsid w:val="007F195F"/>
    <w:rsid w:val="00854C1D"/>
    <w:rsid w:val="0086778B"/>
    <w:rsid w:val="008739E0"/>
    <w:rsid w:val="00873AE5"/>
    <w:rsid w:val="00874A22"/>
    <w:rsid w:val="008814C1"/>
    <w:rsid w:val="008951FE"/>
    <w:rsid w:val="008B238C"/>
    <w:rsid w:val="008C2E67"/>
    <w:rsid w:val="008C354E"/>
    <w:rsid w:val="008C6E11"/>
    <w:rsid w:val="008D37C8"/>
    <w:rsid w:val="008D5209"/>
    <w:rsid w:val="008E6E81"/>
    <w:rsid w:val="008F3DF5"/>
    <w:rsid w:val="00916A19"/>
    <w:rsid w:val="00931566"/>
    <w:rsid w:val="00956E7F"/>
    <w:rsid w:val="009635D2"/>
    <w:rsid w:val="00965507"/>
    <w:rsid w:val="009746EC"/>
    <w:rsid w:val="00985FBF"/>
    <w:rsid w:val="009937EB"/>
    <w:rsid w:val="009A13AD"/>
    <w:rsid w:val="009D115E"/>
    <w:rsid w:val="009E1F2C"/>
    <w:rsid w:val="009E72E5"/>
    <w:rsid w:val="00A25A86"/>
    <w:rsid w:val="00A325FB"/>
    <w:rsid w:val="00A36894"/>
    <w:rsid w:val="00A618FD"/>
    <w:rsid w:val="00A808B6"/>
    <w:rsid w:val="00A932A8"/>
    <w:rsid w:val="00A94395"/>
    <w:rsid w:val="00AA0D0C"/>
    <w:rsid w:val="00AA3950"/>
    <w:rsid w:val="00AC1758"/>
    <w:rsid w:val="00AD03F5"/>
    <w:rsid w:val="00AD22DA"/>
    <w:rsid w:val="00AD761E"/>
    <w:rsid w:val="00AE2BD7"/>
    <w:rsid w:val="00AE46F3"/>
    <w:rsid w:val="00AE7D9B"/>
    <w:rsid w:val="00B06094"/>
    <w:rsid w:val="00B12A90"/>
    <w:rsid w:val="00B13DE8"/>
    <w:rsid w:val="00B15286"/>
    <w:rsid w:val="00B504AE"/>
    <w:rsid w:val="00B50829"/>
    <w:rsid w:val="00B6638D"/>
    <w:rsid w:val="00B71CCE"/>
    <w:rsid w:val="00BC019F"/>
    <w:rsid w:val="00BE78DD"/>
    <w:rsid w:val="00BF607B"/>
    <w:rsid w:val="00BF6261"/>
    <w:rsid w:val="00BF7212"/>
    <w:rsid w:val="00C46449"/>
    <w:rsid w:val="00C55D7C"/>
    <w:rsid w:val="00C66686"/>
    <w:rsid w:val="00C81DDA"/>
    <w:rsid w:val="00C96481"/>
    <w:rsid w:val="00CA0C01"/>
    <w:rsid w:val="00CA339B"/>
    <w:rsid w:val="00CA35E1"/>
    <w:rsid w:val="00CC3407"/>
    <w:rsid w:val="00CC4571"/>
    <w:rsid w:val="00CE53C7"/>
    <w:rsid w:val="00D2145A"/>
    <w:rsid w:val="00D32937"/>
    <w:rsid w:val="00D63542"/>
    <w:rsid w:val="00D658DB"/>
    <w:rsid w:val="00D80C76"/>
    <w:rsid w:val="00D9564D"/>
    <w:rsid w:val="00D97EB6"/>
    <w:rsid w:val="00DE61B3"/>
    <w:rsid w:val="00E01861"/>
    <w:rsid w:val="00E23665"/>
    <w:rsid w:val="00E25B73"/>
    <w:rsid w:val="00E3690F"/>
    <w:rsid w:val="00E426CF"/>
    <w:rsid w:val="00E636BE"/>
    <w:rsid w:val="00E8344B"/>
    <w:rsid w:val="00E96F14"/>
    <w:rsid w:val="00E970C9"/>
    <w:rsid w:val="00EA4788"/>
    <w:rsid w:val="00EB3874"/>
    <w:rsid w:val="00EE2E3B"/>
    <w:rsid w:val="00EF028C"/>
    <w:rsid w:val="00EF37C8"/>
    <w:rsid w:val="00EF4103"/>
    <w:rsid w:val="00F10F3B"/>
    <w:rsid w:val="00F33CDB"/>
    <w:rsid w:val="00F91861"/>
    <w:rsid w:val="00FB5D67"/>
    <w:rsid w:val="00FC3472"/>
    <w:rsid w:val="00FF22DC"/>
    <w:rsid w:val="0A341F14"/>
    <w:rsid w:val="123F30F9"/>
    <w:rsid w:val="1460D08B"/>
    <w:rsid w:val="18BBF2DC"/>
    <w:rsid w:val="2FC7B441"/>
    <w:rsid w:val="31F1919C"/>
    <w:rsid w:val="34C8BB27"/>
    <w:rsid w:val="3AF921FA"/>
    <w:rsid w:val="3DF3F609"/>
    <w:rsid w:val="41AF2BB5"/>
    <w:rsid w:val="4CA52CB8"/>
    <w:rsid w:val="59A938D1"/>
    <w:rsid w:val="5DE29CBC"/>
    <w:rsid w:val="5F7E6D1D"/>
    <w:rsid w:val="6107A16C"/>
    <w:rsid w:val="611A3D7E"/>
    <w:rsid w:val="61D70F26"/>
    <w:rsid w:val="665DDCAA"/>
    <w:rsid w:val="6C53C7E5"/>
    <w:rsid w:val="75A259FD"/>
    <w:rsid w:val="7AF40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A6ECEEB"/>
  <w15:docId w15:val="{90F18E0E-F31F-4EBE-994D-E3660E5C9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ListParagraph">
    <w:name w:val="List Paragraph"/>
    <w:basedOn w:val="Normal"/>
    <w:uiPriority w:val="34"/>
    <w:qFormat/>
    <w:rsid w:val="00916A1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55967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E2366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3665"/>
  </w:style>
  <w:style w:type="paragraph" w:styleId="Footer">
    <w:name w:val="footer"/>
    <w:basedOn w:val="Normal"/>
    <w:link w:val="FooterChar"/>
    <w:uiPriority w:val="99"/>
    <w:unhideWhenUsed/>
    <w:rsid w:val="00E2366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3665"/>
  </w:style>
  <w:style w:type="table" w:styleId="TableGrid">
    <w:name w:val="Table Grid"/>
    <w:basedOn w:val="TableNormal"/>
    <w:uiPriority w:val="39"/>
    <w:rsid w:val="006623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AE2BD7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</w:style>
  <w:style w:type="character" w:customStyle="1" w:styleId="CommentTextChar">
    <w:name w:val="Comment Text Char"/>
    <w:basedOn w:val="DefaultParagraphFont"/>
    <w:link w:val="CommentText"/>
    <w:uiPriority w:val="99"/>
    <w:semiHidden/>
  </w:style>
  <w:style w:type="character" w:styleId="CommentReference">
    <w:name w:val="annotation reference"/>
    <w:basedOn w:val="DefaultParagraphFont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35D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35D2"/>
    <w:rPr>
      <w:rFonts w:ascii="Segoe UI" w:hAnsi="Segoe UI" w:cs="Segoe UI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C457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C457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951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95117"/>
    <w:rPr>
      <w:rFonts w:ascii="Courier New" w:hAnsi="Courier New" w:cs="Courier New"/>
    </w:rPr>
  </w:style>
  <w:style w:type="paragraph" w:styleId="NormalWeb">
    <w:name w:val="Normal (Web)"/>
    <w:basedOn w:val="Normal"/>
    <w:uiPriority w:val="99"/>
    <w:unhideWhenUsed/>
    <w:rsid w:val="00414A26"/>
    <w:pPr>
      <w:spacing w:before="100" w:beforeAutospacing="1" w:after="100" w:afterAutospacing="1"/>
    </w:pPr>
    <w:rPr>
      <w:sz w:val="24"/>
      <w:szCs w:val="24"/>
    </w:rPr>
  </w:style>
  <w:style w:type="character" w:customStyle="1" w:styleId="mi">
    <w:name w:val="mi"/>
    <w:basedOn w:val="DefaultParagraphFont"/>
    <w:rsid w:val="00414A26"/>
  </w:style>
  <w:style w:type="character" w:customStyle="1" w:styleId="mjxassistivemathml">
    <w:name w:val="mjx_assistive_mathml"/>
    <w:basedOn w:val="DefaultParagraphFont"/>
    <w:rsid w:val="00414A26"/>
  </w:style>
  <w:style w:type="character" w:customStyle="1" w:styleId="mn">
    <w:name w:val="mn"/>
    <w:basedOn w:val="DefaultParagraphFont"/>
    <w:rsid w:val="00414A26"/>
  </w:style>
  <w:style w:type="character" w:customStyle="1" w:styleId="tex-font-style-bf">
    <w:name w:val="tex-font-style-bf"/>
    <w:basedOn w:val="DefaultParagraphFont"/>
    <w:rsid w:val="00414A26"/>
  </w:style>
  <w:style w:type="character" w:customStyle="1" w:styleId="mo">
    <w:name w:val="mo"/>
    <w:basedOn w:val="DefaultParagraphFont"/>
    <w:rsid w:val="00414A26"/>
  </w:style>
  <w:style w:type="table" w:customStyle="1" w:styleId="TableGrid2">
    <w:name w:val="Table Grid2"/>
    <w:basedOn w:val="TableNormal"/>
    <w:next w:val="TableGrid"/>
    <w:uiPriority w:val="59"/>
    <w:rsid w:val="00512562"/>
    <w:rPr>
      <w:rFonts w:asciiTheme="minorHAnsi" w:eastAsiaTheme="minorEastAsia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Strong">
    <w:name w:val="Strong"/>
    <w:basedOn w:val="DefaultParagraphFont"/>
    <w:uiPriority w:val="22"/>
    <w:qFormat/>
    <w:rsid w:val="002F56C6"/>
    <w:rPr>
      <w:b/>
      <w:bCs/>
    </w:rPr>
  </w:style>
  <w:style w:type="character" w:styleId="Hyperlink">
    <w:name w:val="Hyperlink"/>
    <w:basedOn w:val="DefaultParagraphFont"/>
    <w:uiPriority w:val="99"/>
    <w:unhideWhenUsed/>
    <w:rsid w:val="00BF6261"/>
    <w:rPr>
      <w:color w:val="0000FF" w:themeColor="hyperlink"/>
      <w:u w:val="single"/>
    </w:rPr>
  </w:style>
  <w:style w:type="character" w:customStyle="1" w:styleId="n">
    <w:name w:val="n"/>
    <w:basedOn w:val="DefaultParagraphFont"/>
    <w:rsid w:val="00B13DE8"/>
  </w:style>
  <w:style w:type="character" w:customStyle="1" w:styleId="o">
    <w:name w:val="o"/>
    <w:basedOn w:val="DefaultParagraphFont"/>
    <w:rsid w:val="00B13DE8"/>
  </w:style>
  <w:style w:type="character" w:customStyle="1" w:styleId="p">
    <w:name w:val="p"/>
    <w:basedOn w:val="DefaultParagraphFont"/>
    <w:rsid w:val="00B13DE8"/>
  </w:style>
  <w:style w:type="character" w:customStyle="1" w:styleId="c1">
    <w:name w:val="c1"/>
    <w:basedOn w:val="DefaultParagraphFont"/>
    <w:rsid w:val="00B13D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7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8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3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4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9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90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55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377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35607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61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37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310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32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8302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24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4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62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07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7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5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7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9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86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1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11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1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4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4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86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46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9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75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729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1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30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8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20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367103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842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70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824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876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0601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297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7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0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4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4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4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319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09725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26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02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0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90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27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23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86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671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64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623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79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4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7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1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coursera.org/projects/build-machine-learning-image-classifier-with-python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coursera.org/programs/arab-open-university-learning-program-unbdo/projects/deep-learning-with-pytorch-image-segmentation?authProvider=aou&amp;source=search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yperlink" Target="https://www.coursera.org/projects/object-localization-tensorflow" TargetMode="Externa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coursera.org/projects/aerial-image-segmentation-with-pytorc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9DD6C6D8DEF5549A4D648917129432A" ma:contentTypeVersion="14" ma:contentTypeDescription="Create a new document." ma:contentTypeScope="" ma:versionID="70fae9694c281e3999533eff66b23cde">
  <xsd:schema xmlns:xsd="http://www.w3.org/2001/XMLSchema" xmlns:xs="http://www.w3.org/2001/XMLSchema" xmlns:p="http://schemas.microsoft.com/office/2006/metadata/properties" xmlns:ns3="4fd35f81-8f51-4b21-88be-dc29d7f061c4" xmlns:ns4="5af309d2-0ac7-467a-b778-faff98f3394b" targetNamespace="http://schemas.microsoft.com/office/2006/metadata/properties" ma:root="true" ma:fieldsID="fb4d489f289d17cb90b5fd68b96b3a23" ns3:_="" ns4:_="">
    <xsd:import namespace="4fd35f81-8f51-4b21-88be-dc29d7f061c4"/>
    <xsd:import namespace="5af309d2-0ac7-467a-b778-faff98f3394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Location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d35f81-8f51-4b21-88be-dc29d7f061c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f309d2-0ac7-467a-b778-faff98f3394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F034CA3-3D0E-4245-BDF0-4633F637ED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d35f81-8f51-4b21-88be-dc29d7f061c4"/>
    <ds:schemaRef ds:uri="5af309d2-0ac7-467a-b778-faff98f339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F1D61FB-B39E-488B-8D79-6CB2D224D31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555D9E1-579A-4427-A457-2D63559ED4A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300</Words>
  <Characters>1712</Characters>
  <Application>Microsoft Office Word</Application>
  <DocSecurity>0</DocSecurity>
  <Lines>14</Lines>
  <Paragraphs>4</Paragraphs>
  <ScaleCrop>false</ScaleCrop>
  <Company/>
  <LinksUpToDate>false</LinksUpToDate>
  <CharactersWithSpaces>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Hala Abbas</dc:creator>
  <cp:lastModifiedBy>Star .</cp:lastModifiedBy>
  <cp:revision>5</cp:revision>
  <cp:lastPrinted>2022-07-26T13:28:00Z</cp:lastPrinted>
  <dcterms:created xsi:type="dcterms:W3CDTF">2025-02-28T10:07:00Z</dcterms:created>
  <dcterms:modified xsi:type="dcterms:W3CDTF">2025-04-14T10:15:00Z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0x010100F9DD6C6D8DEF5549A4D648917129432A</vt:lpwstr>
  </property>
  <property fmtid="{D5CDD505-2E9C-101B-9397-08002B2CF9AE}" pid="3" name="GrammarlyDocumentId">
    <vt:lpwstr>91492338fbf8a258ddb2f3acd1cf5571ccb35e71929f0ac717cce4c3cc5c73ec</vt:lpwstr>
  </property>
</Properties>
</file>